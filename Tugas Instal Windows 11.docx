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9752F" w14:textId="77777777" w:rsidR="00F67D1D" w:rsidRDefault="00000000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id-ID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>LAPORAN</w:t>
      </w:r>
    </w:p>
    <w:p w14:paraId="25713E0E" w14:textId="77777777" w:rsidR="00F67D1D" w:rsidRDefault="00000000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id-ID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-US"/>
        </w:rPr>
        <w:t>INSTALAS I SISTEM OPERASI WINDOWS 11 MENGGUNAKAN FLASHDISK</w:t>
      </w:r>
    </w:p>
    <w:p w14:paraId="655D45C4" w14:textId="77777777" w:rsidR="00F67D1D" w:rsidRDefault="0000000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93D924" wp14:editId="0AFE2275">
            <wp:extent cx="1980785" cy="2083603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1980785" cy="208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5D4C" w14:textId="77777777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DI </w:t>
      </w:r>
    </w:p>
    <w:p w14:paraId="2DEA186F" w14:textId="77777777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08B81C6A" w14:textId="77777777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1A26C9EE" w14:textId="77777777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</w:p>
    <w:p w14:paraId="5D1D6482" w14:textId="77777777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U</w:t>
      </w:r>
    </w:p>
    <w:p w14:paraId="4BA5C025" w14:textId="77777777" w:rsidR="00F67D1D" w:rsidRDefault="00000000">
      <w:pPr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N </w:t>
      </w:r>
    </w:p>
    <w:p w14:paraId="30C91B04" w14:textId="6D6D0676" w:rsidR="00F67D1D" w:rsidRDefault="00000000">
      <w:pPr>
        <w:jc w:val="center"/>
        <w:rPr>
          <w:rFonts w:ascii="Times New Roman" w:hAnsi="Times New Roman" w:cs="Times New Roman"/>
          <w:b/>
          <w:bCs/>
          <w:color w:val="000000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color w:val="000000"/>
          <w:lang w:val="en-US"/>
        </w:rPr>
        <w:t>OLEH :</w:t>
      </w:r>
      <w:proofErr w:type="gramEnd"/>
    </w:p>
    <w:p w14:paraId="6B0B4F60" w14:textId="1D9AFB2B" w:rsidR="00641676" w:rsidRDefault="00000000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 xml:space="preserve">                             </w:t>
      </w:r>
      <w:r w:rsidR="00641676">
        <w:rPr>
          <w:rFonts w:ascii="Times New Roman" w:hAnsi="Times New Roman" w:cs="Times New Roman"/>
          <w:color w:val="000000"/>
          <w:lang w:val="en-US"/>
        </w:rPr>
        <w:tab/>
      </w:r>
      <w:r w:rsidR="007A7650">
        <w:rPr>
          <w:rFonts w:ascii="Times New Roman" w:hAnsi="Times New Roman" w:cs="Times New Roman"/>
          <w:color w:val="000000"/>
          <w:lang w:val="en-US"/>
        </w:rPr>
        <w:tab/>
      </w:r>
      <w:r w:rsidR="007A7650">
        <w:rPr>
          <w:rFonts w:ascii="Times New Roman" w:hAnsi="Times New Roman" w:cs="Times New Roman"/>
          <w:color w:val="000000"/>
          <w:lang w:val="en-US"/>
        </w:rPr>
        <w:tab/>
        <w:t xml:space="preserve">Nama : Maria </w:t>
      </w:r>
      <w:proofErr w:type="spellStart"/>
      <w:r w:rsidR="007A7650">
        <w:rPr>
          <w:rFonts w:ascii="Times New Roman" w:hAnsi="Times New Roman" w:cs="Times New Roman"/>
          <w:color w:val="000000"/>
          <w:lang w:val="en-US"/>
        </w:rPr>
        <w:t>ULfa</w:t>
      </w:r>
      <w:proofErr w:type="spellEnd"/>
      <w:r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568D8131" w14:textId="77777777" w:rsidR="00641676" w:rsidRDefault="00641676">
      <w:pPr>
        <w:rPr>
          <w:rFonts w:ascii="Times New Roman" w:hAnsi="Times New Roman" w:cs="Times New Roman"/>
          <w:color w:val="000000"/>
          <w:lang w:val="en-US"/>
        </w:rPr>
      </w:pPr>
    </w:p>
    <w:p w14:paraId="1C3B2536" w14:textId="77777777" w:rsidR="00641676" w:rsidRDefault="00641676">
      <w:pPr>
        <w:rPr>
          <w:rFonts w:ascii="Times New Roman" w:hAnsi="Times New Roman" w:cs="Times New Roman"/>
          <w:color w:val="000000"/>
          <w:lang w:val="en-US"/>
        </w:rPr>
      </w:pPr>
    </w:p>
    <w:p w14:paraId="637874ED" w14:textId="240F460F" w:rsidR="00F67D1D" w:rsidRDefault="00000000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 xml:space="preserve"> </w:t>
      </w:r>
    </w:p>
    <w:p w14:paraId="1F2A8A7B" w14:textId="77777777" w:rsidR="00F67D1D" w:rsidRDefault="00F67D1D">
      <w:pPr>
        <w:rPr>
          <w:rFonts w:ascii="Times New Roman" w:hAnsi="Times New Roman" w:cs="Times New Roman"/>
          <w:color w:val="000000"/>
          <w:lang w:val="en-US"/>
        </w:rPr>
      </w:pPr>
    </w:p>
    <w:p w14:paraId="3E0F571E" w14:textId="77777777" w:rsidR="00F67D1D" w:rsidRDefault="00F67D1D">
      <w:pPr>
        <w:rPr>
          <w:rFonts w:ascii="Times New Roman" w:hAnsi="Times New Roman" w:cs="Times New Roman"/>
          <w:color w:val="000000"/>
          <w:lang w:val="en-US"/>
        </w:rPr>
      </w:pPr>
    </w:p>
    <w:p w14:paraId="6D8DE9D8" w14:textId="77777777" w:rsidR="00F67D1D" w:rsidRDefault="00000000">
      <w:pPr>
        <w:rPr>
          <w:rFonts w:ascii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color w:val="000000"/>
          <w:lang w:val="en-US"/>
        </w:rPr>
        <w:t xml:space="preserve">                                         </w:t>
      </w:r>
    </w:p>
    <w:p w14:paraId="7850FC66" w14:textId="77777777" w:rsidR="00F67D1D" w:rsidRDefault="00F67D1D">
      <w:pPr>
        <w:jc w:val="center"/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</w:p>
    <w:p w14:paraId="55EFDBDA" w14:textId="77777777" w:rsidR="00F67D1D" w:rsidRDefault="00000000">
      <w:pPr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PRODI ILMU KOMPUTER</w:t>
      </w:r>
    </w:p>
    <w:p w14:paraId="6DD20B57" w14:textId="77777777" w:rsidR="00F67D1D" w:rsidRDefault="00000000">
      <w:pPr>
        <w:jc w:val="center"/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UNIVERSITAS MUHAMMADIYYAH BIMA</w:t>
      </w:r>
    </w:p>
    <w:p w14:paraId="2E09FDF2" w14:textId="767418D4" w:rsidR="00F67D1D" w:rsidRDefault="00000000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TAHUN 202</w:t>
      </w:r>
      <w:r w:rsidR="00641676"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4</w:t>
      </w:r>
      <w:r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/202</w:t>
      </w:r>
      <w:r w:rsidR="00641676">
        <w:rPr>
          <w:rFonts w:ascii="Times New Roman" w:hAnsi="Times New Roman" w:cs="Times New Roman"/>
          <w:b/>
          <w:bCs/>
          <w:iCs/>
          <w:color w:val="000000"/>
          <w:sz w:val="32"/>
          <w:szCs w:val="32"/>
          <w:lang w:val="en-US"/>
        </w:rPr>
        <w:t>5</w:t>
      </w:r>
    </w:p>
    <w:p w14:paraId="3F373506" w14:textId="77777777" w:rsidR="004C346E" w:rsidRDefault="004C346E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05FF1C6" w14:textId="71009A95" w:rsidR="00F67D1D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KATA PENGANTAR</w:t>
      </w:r>
    </w:p>
    <w:p w14:paraId="0BCB1000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Puji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panjatkan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swt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karunianya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laporan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Adapun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laporan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"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b/>
          <w:bCs/>
          <w:color w:val="000000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".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kesempatan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mengucapkan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terimakasih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sebesar-besarnya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kepada dosen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kuliah "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"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bapak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"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Sahrul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Ramadhan,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S.T.,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.Pd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"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tugas terhadap kami. </w:t>
      </w:r>
    </w:p>
    <w:p w14:paraId="08318607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Dan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baik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keterbatasan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kritik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saran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senantiasa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semoga laporan ini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kami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berkepentingan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umumnya. </w:t>
      </w:r>
    </w:p>
    <w:p w14:paraId="6EEF6C98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7225E9F1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38CC3F4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A4635CB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28A7188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Kota Bima, 14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2023</w:t>
      </w:r>
    </w:p>
    <w:p w14:paraId="04323E82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7</w:t>
      </w:r>
    </w:p>
    <w:p w14:paraId="1694BB60" w14:textId="77777777" w:rsidR="00F67D1D" w:rsidRDefault="00F67D1D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2E5038D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6C6227A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7A254529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02DB217F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BA0B252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4EE5BB92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5E59C154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345AA5EF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149C8351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53666476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PENDAHULUAN</w:t>
      </w:r>
    </w:p>
    <w:p w14:paraId="1A28D8E3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terbaru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dikembangkan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oleh Microsoft.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rilis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NT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dikembangkan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oleh Microsoft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penerus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10.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dirilis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resmi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pada 5 Oktober 2021.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lebih fresh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menyenangkan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dengan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diperbarui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seperti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taskbar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default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disematkan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permanen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layar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mendukung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lebih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banyak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seperti Teams,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memungkinkan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untuk melakukan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panggilan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video,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atau suara kepada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lain. Selain itu,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menawarkan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lebih kuat, seperti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teknologi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built-in baru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perlindungan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chip ke cloud.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dirancang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mendekatkan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mereka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sukai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kompatibilitas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merupakan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desain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utama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ini. </w:t>
      </w:r>
    </w:p>
    <w:p w14:paraId="2C154406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manfaat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termasuk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peningkatan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lebih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elegan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Snap Layouts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dengan mudah,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Android,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integrasi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dengan Teams,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peningkatan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auto HDR mode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direct storage. Selain itu, Windows 11 juga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sinkronisasi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ponsel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Android,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persyaratan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TPM 2.0,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menawarkan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antarmuka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sehari-hari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Dari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kreativitas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Windows 11 juga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menawarkan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baru yang dapat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menyesuaikan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PC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produktivitas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4.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Meskipun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berbagai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kelebihan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keterbatasan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seperti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persyaratan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minimum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dipenuhi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keterbatasan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kompatibilitas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14:paraId="46DF5F90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Tujuan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memperbarui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agar dapat menggunakan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terbaru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disediakan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oleh Windows 11.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kelebihan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antara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lain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mempermudah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mengustomisasi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PC,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meningkatkan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sinkronisasi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ponsel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Android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7.0 atau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yang lebih baru,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baru seperti Direct Storage dan Snap Layouts. Sebelum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memenuhi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persyaratan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minimum yang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ditetapkan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oleh Microsoft. </w:t>
      </w:r>
    </w:p>
    <w:p w14:paraId="0261F8CC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BBE96DA" w14:textId="77777777" w:rsidR="004C346E" w:rsidRDefault="004C346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77CD92F0" w14:textId="77777777" w:rsidR="004C346E" w:rsidRDefault="004C346E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22EBE059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PEMBAHASAN</w:t>
      </w:r>
    </w:p>
    <w:p w14:paraId="4E0A750A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lastRenderedPageBreak/>
        <w:t xml:space="preserve">A.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Persiapan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instalasi</w:t>
      </w:r>
      <w:proofErr w:type="spellEnd"/>
    </w:p>
    <w:p w14:paraId="0238CC80" w14:textId="77777777" w:rsidR="00F67D1D" w:rsidRDefault="00000000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Alat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bahan</w:t>
      </w:r>
      <w:proofErr w:type="spellEnd"/>
    </w:p>
    <w:p w14:paraId="580A0DC9" w14:textId="77777777" w:rsidR="00F67D1D" w:rsidRDefault="00000000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Alat</w:t>
      </w:r>
    </w:p>
    <w:p w14:paraId="14BFB636" w14:textId="77777777" w:rsidR="00F67D1D" w:rsidRDefault="0000000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Laptop</w:t>
      </w:r>
    </w:p>
    <w:p w14:paraId="19BDE619" w14:textId="77777777" w:rsidR="00F67D1D" w:rsidRDefault="00000000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Flashdisk</w:t>
      </w:r>
      <w:proofErr w:type="spellEnd"/>
    </w:p>
    <w:p w14:paraId="25311491" w14:textId="77777777" w:rsidR="00F67D1D" w:rsidRDefault="00000000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2. Bahan</w:t>
      </w:r>
    </w:p>
    <w:p w14:paraId="66EEBD17" w14:textId="77777777" w:rsidR="00F67D1D" w:rsidRDefault="00000000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ISO Windows 11</w:t>
      </w:r>
    </w:p>
    <w:p w14:paraId="6FD900F5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Sebelum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penginstalan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anda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melakukan  backup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penting.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data- data pada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C: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dibackup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terlebih dahulu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termasuk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folder Desktop, Downloads, Documents,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Musics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, Pictures dan Videos.</w:t>
      </w:r>
    </w:p>
    <w:p w14:paraId="73069C87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menginstal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</w:t>
      </w:r>
      <w:proofErr w:type="gramEnd"/>
    </w:p>
    <w:p w14:paraId="5FAFEC0A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Sebuah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flash disk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berukuran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8GB atau lebih dan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kosong, tidak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data penting di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dalamnya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 untuk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dijadikan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bootable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Bagaimana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cara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membuat Bootable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11? Kita dapat menggunakan software seperti Rufus untuk membuat bootable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Windows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11 .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Selain itu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file ISO Windows 11.</w:t>
      </w:r>
    </w:p>
    <w:p w14:paraId="7AFF255A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 :</w:t>
      </w:r>
      <w:proofErr w:type="gramEnd"/>
    </w:p>
    <w:p w14:paraId="2948F937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Terlebih dahulu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tancapkan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penting,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diformat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otomatis semua data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hilang.</w:t>
      </w:r>
    </w:p>
    <w:p w14:paraId="6F8D6ED8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Atur BIOS Agar Booting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</w:p>
    <w:p w14:paraId="1FE259B2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booting agar pertama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Restart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 laptop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F2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menu BIOS.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menu BIOS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berbeda-beda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tergantung merk laptop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motherboardnya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997B3A4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7C96F4" wp14:editId="10B7EE2D">
            <wp:extent cx="3205977" cy="2259137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205977" cy="22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7A56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pindah ke tab Boot.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prioritas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bootingnya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(posisi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Hard Drive, itu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atau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booting pertama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harddisk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091453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8FE86" wp14:editId="54895423">
            <wp:extent cx="3221818" cy="2525819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221818" cy="252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A140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Berhubung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posisi Removable Devices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menggunakan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+ atau -.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BIOS,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bukan Removable Devices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merk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sendiri. </w:t>
      </w:r>
    </w:p>
    <w:p w14:paraId="50FFD9B5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F10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4FDD35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USB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1.</w:t>
      </w:r>
    </w:p>
    <w:p w14:paraId="4CE5F5AC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6DAD7D" wp14:editId="11A56809">
            <wp:extent cx="3253203" cy="2439903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3253203" cy="243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A2E7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Jika muncul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seperti ini,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saja Enter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keyboard.</w:t>
      </w:r>
    </w:p>
    <w:p w14:paraId="258C331D" w14:textId="77777777" w:rsidR="00F67D1D" w:rsidRDefault="00F67D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91A60C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4C9A9" wp14:editId="14090834">
            <wp:extent cx="3116659" cy="2180031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3116659" cy="218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AEB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3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Windows 11</w:t>
      </w:r>
    </w:p>
    <w:p w14:paraId="67C44175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11. Pilih Next untuk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100629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8C6205" wp14:editId="59993D52">
            <wp:extent cx="3300478" cy="230432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3300478" cy="230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38DF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Install now.</w:t>
      </w:r>
    </w:p>
    <w:p w14:paraId="4697A518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D25505" wp14:editId="2E147FAD">
            <wp:extent cx="3012528" cy="2343077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3012528" cy="234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5AA4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Tunggu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</w:t>
      </w:r>
    </w:p>
    <w:p w14:paraId="5C932602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72E809" wp14:editId="4A3C9974">
            <wp:extent cx="3130341" cy="2221996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3130341" cy="222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122A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 Kita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aktivasi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nanti,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I don't have a product key.</w:t>
      </w:r>
    </w:p>
    <w:p w14:paraId="13939D44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4. Pilih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Saya sangat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Pro.</w:t>
      </w:r>
    </w:p>
    <w:p w14:paraId="21050289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Centang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 accept the license terms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583F0A86" w14:textId="77777777" w:rsidR="00F67D1D" w:rsidRDefault="00F67D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839ED5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D7DE78" wp14:editId="217E6794">
            <wp:extent cx="3148171" cy="2304752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3148171" cy="23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174A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Custom: Install Windows only (advanced).</w:t>
      </w:r>
    </w:p>
    <w:p w14:paraId="7E97376A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586545" wp14:editId="1F31CD01">
            <wp:extent cx="3033047" cy="2219325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3033047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CCEE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7. .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Drive 0 Partition 3 sebagai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format. </w:t>
      </w:r>
    </w:p>
    <w:p w14:paraId="4D037DD5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925709" wp14:editId="0D21CC8A">
            <wp:extent cx="3126853" cy="2327384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3126853" cy="23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3723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8. Lalu Akan muncul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partisi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System Reserved, pilih saja OK.</w:t>
      </w:r>
    </w:p>
    <w:p w14:paraId="6EF2FCA0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B07C8F" wp14:editId="61A75D27">
            <wp:extent cx="3254518" cy="2311132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3254518" cy="231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67D4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proses install Windows 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tinggal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kamu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tunggu saja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100℅</w:t>
      </w:r>
    </w:p>
    <w:p w14:paraId="74E62AD2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AD8DE3" wp14:editId="59292CCF">
            <wp:extent cx="3352999" cy="2214284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3352999" cy="221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AF67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10. Mungkin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laptop atau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restart dengan sendiri, tidak usah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khawatir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itu memang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E26D8AA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A8D80B" wp14:editId="3774E57B">
            <wp:extent cx="3089260" cy="2526933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3089260" cy="252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A7DB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11. 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Next.</w:t>
      </w:r>
    </w:p>
    <w:p w14:paraId="24FE5BF2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945E1A" wp14:editId="48EACAAF">
            <wp:extent cx="3024266" cy="2319294"/>
            <wp:effectExtent l="0" t="0" r="0" b="0"/>
            <wp:docPr id="104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"/>
                    <pic:cNvPicPr/>
                  </pic:nvPicPr>
                  <pic:blipFill>
                    <a:blip r:embed="rId21" cstate="print"/>
                    <a:srcRect/>
                    <a:stretch/>
                  </pic:blipFill>
                  <pic:spPr>
                    <a:xfrm>
                      <a:off x="0" y="0"/>
                      <a:ext cx="3024266" cy="23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0F28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12. Untuk layout keyboard biarkan default US,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Yes.</w:t>
      </w:r>
    </w:p>
    <w:p w14:paraId="7BC44CDE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E8119" wp14:editId="145BA102">
            <wp:extent cx="3024524" cy="2610077"/>
            <wp:effectExtent l="0" t="0" r="0" b="0"/>
            <wp:docPr id="104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/>
                    <pic:cNvPicPr/>
                  </pic:nvPicPr>
                  <pic:blipFill>
                    <a:blip r:embed="rId22" cstate="print"/>
                    <a:srcRect/>
                    <a:stretch/>
                  </pic:blipFill>
                  <pic:spPr>
                    <a:xfrm>
                      <a:off x="0" y="0"/>
                      <a:ext cx="3024524" cy="26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CA99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13. Tidak perlu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layout keyboard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Skip.</w:t>
      </w:r>
    </w:p>
    <w:p w14:paraId="22FA236E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C8632" wp14:editId="1EF4F60C">
            <wp:extent cx="3161135" cy="2458329"/>
            <wp:effectExtent l="0" t="0" r="0" b="0"/>
            <wp:docPr id="104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/>
                  </pic:nvPicPr>
                  <pic:blipFill>
                    <a:blip r:embed="rId23" cstate="print"/>
                    <a:srcRect/>
                    <a:stretch/>
                  </pic:blipFill>
                  <pic:spPr>
                    <a:xfrm>
                      <a:off x="0" y="0"/>
                      <a:ext cx="3161135" cy="24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F040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14. Pilih Set up for personal use,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Next.</w:t>
      </w:r>
    </w:p>
    <w:p w14:paraId="0A66B76C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15. Jika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Microsoft,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tambahkan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(Sign in). Jika tidak punya pilih Sign-in options.</w:t>
      </w:r>
    </w:p>
    <w:p w14:paraId="21975A91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Offline account.</w:t>
      </w:r>
    </w:p>
    <w:p w14:paraId="467A2638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17.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Limited experience.</w:t>
      </w:r>
    </w:p>
    <w:p w14:paraId="57191F5D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18. Masukkan nama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Next.</w:t>
      </w:r>
    </w:p>
    <w:p w14:paraId="79D517A3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8FE195" wp14:editId="48CDE5F3">
            <wp:extent cx="3304273" cy="2506158"/>
            <wp:effectExtent l="0" t="0" r="0" b="0"/>
            <wp:docPr id="104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"/>
                    <pic:cNvPicPr/>
                  </pic:nvPicPr>
                  <pic:blipFill>
                    <a:blip r:embed="rId24" cstate="print"/>
                    <a:srcRect/>
                    <a:stretch/>
                  </pic:blipFill>
                  <pic:spPr>
                    <a:xfrm>
                      <a:off x="0" y="0"/>
                      <a:ext cx="3304273" cy="250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B4C8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19. Masukkan password agar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sembarang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orang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Jika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password,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kosongin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saja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Next.</w:t>
      </w:r>
    </w:p>
    <w:p w14:paraId="263C6481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FB666F" wp14:editId="50956AEB">
            <wp:extent cx="3086834" cy="2769211"/>
            <wp:effectExtent l="0" t="0" r="0" b="0"/>
            <wp:docPr id="104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"/>
                    <pic:cNvPicPr/>
                  </pic:nvPicPr>
                  <pic:blipFill>
                    <a:blip r:embed="rId25" cstate="print"/>
                    <a:srcRect/>
                    <a:stretch/>
                  </pic:blipFill>
                  <pic:spPr>
                    <a:xfrm>
                      <a:off x="0" y="0"/>
                      <a:ext cx="3086834" cy="276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6879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20. Sekarang tambahkan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3)</w:t>
      </w:r>
    </w:p>
    <w:p w14:paraId="6FFCF253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3394DD" wp14:editId="48E28D72">
            <wp:extent cx="3337242" cy="2594903"/>
            <wp:effectExtent l="0" t="0" r="0" b="0"/>
            <wp:docPr id="104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/>
                    <pic:cNvPicPr/>
                  </pic:nvPicPr>
                  <pic:blipFill>
                    <a:blip r:embed="rId26" cstate="print"/>
                    <a:srcRect/>
                    <a:stretch/>
                  </pic:blipFill>
                  <pic:spPr>
                    <a:xfrm>
                      <a:off x="0" y="0"/>
                      <a:ext cx="3337242" cy="25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4A78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21.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Sekarang tambahkan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3)</w:t>
      </w:r>
    </w:p>
    <w:p w14:paraId="71DAC238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5919DE" wp14:editId="1342301E">
            <wp:extent cx="3620849" cy="2736641"/>
            <wp:effectExtent l="0" t="0" r="0" b="0"/>
            <wp:docPr id="104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"/>
                    <pic:cNvPicPr/>
                  </pic:nvPicPr>
                  <pic:blipFill>
                    <a:blip r:embed="rId27" cstate="print"/>
                    <a:srcRect/>
                    <a:stretch/>
                  </pic:blipFill>
                  <pic:spPr>
                    <a:xfrm>
                      <a:off x="0" y="0"/>
                      <a:ext cx="3620849" cy="273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DC5F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22. Sekarang tambahkan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Pertanyaan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(3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3)</w:t>
      </w:r>
    </w:p>
    <w:p w14:paraId="4268166F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CB9E6" wp14:editId="4DB4A5F0">
            <wp:extent cx="3464323" cy="2458329"/>
            <wp:effectExtent l="0" t="0" r="0" b="0"/>
            <wp:docPr id="104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"/>
                    <pic:cNvPicPr/>
                  </pic:nvPicPr>
                  <pic:blipFill>
                    <a:blip r:embed="rId28" cstate="print"/>
                    <a:srcRect/>
                    <a:stretch/>
                  </pic:blipFill>
                  <pic:spPr>
                    <a:xfrm>
                      <a:off x="0" y="0"/>
                      <a:ext cx="3464323" cy="245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65C9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23.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privasi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 pilih Next saja.</w:t>
      </w:r>
    </w:p>
    <w:p w14:paraId="381A921B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4ECBEB" wp14:editId="37F1C725">
            <wp:extent cx="3178090" cy="2818932"/>
            <wp:effectExtent l="0" t="0" r="0" b="0"/>
            <wp:docPr id="104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3178090" cy="281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F796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24.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pilih accept</w:t>
      </w:r>
    </w:p>
    <w:p w14:paraId="0C1E3745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71A8F0" wp14:editId="106AD881">
            <wp:extent cx="3034509" cy="2610077"/>
            <wp:effectExtent l="0" t="0" r="0" b="0"/>
            <wp:docPr id="104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3034509" cy="261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B1C9E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25. Tunggu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selesai.</w:t>
      </w:r>
    </w:p>
    <w:p w14:paraId="3CC5CF56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00941E" wp14:editId="273F3923">
            <wp:extent cx="3421274" cy="2230054"/>
            <wp:effectExtent l="0" t="0" r="0" b="0"/>
            <wp:docPr id="105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3421274" cy="223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EC7D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7FBF78" wp14:editId="22E12A93">
            <wp:extent cx="3282114" cy="2282238"/>
            <wp:effectExtent l="0" t="0" r="0" b="0"/>
            <wp:docPr id="105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3282114" cy="22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2D81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26.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eye-catching sudah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/ laptop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2AEB39C" w14:textId="77777777" w:rsidR="00F67D1D" w:rsidRDefault="00F67D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2D4A5A" w14:textId="77777777" w:rsidR="00F67D1D" w:rsidRDefault="0000000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2B03EC" wp14:editId="14424942">
            <wp:extent cx="3032627" cy="2293220"/>
            <wp:effectExtent l="0" t="0" r="0" b="0"/>
            <wp:docPr id="105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/>
                  </pic:nvPicPr>
                  <pic:blipFill>
                    <a:blip r:embed="rId33" cstate="print"/>
                    <a:srcRect/>
                    <a:stretch/>
                  </pic:blipFill>
                  <pic:spPr>
                    <a:xfrm>
                      <a:off x="0" y="0"/>
                      <a:ext cx="3032627" cy="229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4100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KENDALA SAAT PROSES INSTALASI</w:t>
      </w:r>
    </w:p>
    <w:p w14:paraId="41EC82D4" w14:textId="77777777" w:rsidR="00F67D1D" w:rsidRDefault="0000000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lama</w:t>
      </w:r>
    </w:p>
    <w:p w14:paraId="2963D316" w14:textId="77777777" w:rsidR="00F67D1D" w:rsidRDefault="0000000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Pada saat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proses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kursor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menggunakan mouse</w:t>
      </w:r>
    </w:p>
    <w:p w14:paraId="75A5C530" w14:textId="77777777" w:rsidR="00F67D1D" w:rsidRDefault="00000000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saat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flashdisk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dicabut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saat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melakukan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38AA63D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187044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KESIMPULAN </w:t>
      </w:r>
    </w:p>
    <w:p w14:paraId="2997AF28" w14:textId="77777777" w:rsidR="00F67D1D" w:rsidRDefault="000000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Dari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penginstalan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lakukan,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baru yang lebih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elegan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Desainnya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benar-benar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Mac OS X dan Linux. Kini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start menu Windows 11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Fitur Snap Layouts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keunggulan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( Fitur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sangat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tengah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atau multitasking). Windows 11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teams,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optimal.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windows 11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Lama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Mendukungnya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Proses Booting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Waktu Yang Lama,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Lebih Rumit, Task Manager Tidak Sama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Lama. </w:t>
      </w:r>
    </w:p>
    <w:p w14:paraId="3B274BD3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4C3A1" w14:textId="77777777" w:rsidR="00F67D1D" w:rsidRDefault="00F67D1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21D97E" w14:textId="77777777" w:rsidR="00F67D1D" w:rsidRDefault="00F67D1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0A1A717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9401FB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CF837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6B1D62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33CC6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F61A8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36228D3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C4E25F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2D2770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A4EADC2" w14:textId="77777777" w:rsidR="00F67D1D" w:rsidRDefault="00F67D1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6CBC8C" w14:textId="77777777" w:rsidR="00F67D1D" w:rsidRDefault="0000000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DAFTAR PUSTAKA</w:t>
      </w:r>
    </w:p>
    <w:p w14:paraId="218A353B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https://www.nesabamedia.com/cara-install-windows-11/</w:t>
      </w:r>
    </w:p>
    <w:p w14:paraId="4E28E157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https://www.academia.edu/32068382/Makalah_Instalasi_Windows</w:t>
      </w:r>
    </w:p>
    <w:p w14:paraId="11599655" w14:textId="77777777" w:rsidR="00F67D1D" w:rsidRDefault="000000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https://jagotekno.com/cara-install-windows-11-lengkap-gambar/</w:t>
      </w:r>
    </w:p>
    <w:p w14:paraId="34E8F88C" w14:textId="77777777" w:rsidR="00F67D1D" w:rsidRDefault="00F67D1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F67D1D">
      <w:footerReference w:type="default" r:id="rId34"/>
      <w:pgSz w:w="11910" w:h="16840"/>
      <w:pgMar w:top="1420" w:right="1280" w:bottom="1200" w:left="1300" w:header="0" w:footer="100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C7EC8" w14:textId="77777777" w:rsidR="00C478BD" w:rsidRDefault="00C478BD">
      <w:pPr>
        <w:spacing w:after="0" w:line="240" w:lineRule="auto"/>
      </w:pPr>
      <w:r>
        <w:separator/>
      </w:r>
    </w:p>
  </w:endnote>
  <w:endnote w:type="continuationSeparator" w:id="0">
    <w:p w14:paraId="77183E5A" w14:textId="77777777" w:rsidR="00C478BD" w:rsidRDefault="00C478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13BEEB" w14:textId="77777777" w:rsidR="00F67D1D" w:rsidRDefault="00000000">
    <w:pPr>
      <w:pStyle w:val="BodyText"/>
      <w:spacing w:line="14" w:lineRule="auto"/>
      <w:rPr>
        <w:sz w:val="20"/>
        <w:lang w:val="id-ID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" behindDoc="1" locked="0" layoutInCell="1" allowOverlap="1" wp14:anchorId="4F3206F6" wp14:editId="4D41E7C1">
              <wp:simplePos x="0" y="0"/>
              <wp:positionH relativeFrom="page">
                <wp:posOffset>6467475</wp:posOffset>
              </wp:positionH>
              <wp:positionV relativeFrom="page">
                <wp:posOffset>9917430</wp:posOffset>
              </wp:positionV>
              <wp:extent cx="219709" cy="165734"/>
              <wp:effectExtent l="0" t="1905" r="0" b="3810"/>
              <wp:wrapNone/>
              <wp:docPr id="4097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19709" cy="165734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464AF87" w14:textId="77777777" w:rsidR="00F67D1D" w:rsidRDefault="00F67D1D">
                          <w:pPr>
                            <w:pStyle w:val="BodyText"/>
                            <w:spacing w:line="245" w:lineRule="exact"/>
                            <w:ind w:left="60"/>
                          </w:pP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3206F6" id="Text Box 152" o:spid="_x0000_s1026" style="position:absolute;margin-left:509.25pt;margin-top:780.9pt;width:17.3pt;height:13.05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" filled="f" stroked="f">
              <v:textbox inset="0,0,0,0">
                <w:txbxContent>
                  <w:p w14:paraId="7464AF87" w14:textId="77777777" w:rsidR="00F67D1D" w:rsidRDefault="00F67D1D">
                    <w:pPr>
                      <w:pStyle w:val="BodyText"/>
                      <w:spacing w:line="245" w:lineRule="exact"/>
                      <w:ind w:left="60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54A17" w14:textId="77777777" w:rsidR="00C478BD" w:rsidRDefault="00C478BD">
      <w:pPr>
        <w:spacing w:after="0" w:line="240" w:lineRule="auto"/>
      </w:pPr>
      <w:r>
        <w:separator/>
      </w:r>
    </w:p>
  </w:footnote>
  <w:footnote w:type="continuationSeparator" w:id="0">
    <w:p w14:paraId="6AE75282" w14:textId="77777777" w:rsidR="00C478BD" w:rsidRDefault="00C478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4A38B64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997A65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3"/>
    <w:multiLevelType w:val="hybridMultilevel"/>
    <w:tmpl w:val="906A9F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7298D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5"/>
    <w:multiLevelType w:val="hybridMultilevel"/>
    <w:tmpl w:val="CEECF4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6"/>
    <w:multiLevelType w:val="hybridMultilevel"/>
    <w:tmpl w:val="F6E09F0A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0000007"/>
    <w:multiLevelType w:val="hybridMultilevel"/>
    <w:tmpl w:val="3236A4B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0000008"/>
    <w:multiLevelType w:val="hybridMultilevel"/>
    <w:tmpl w:val="7222F25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9"/>
    <w:multiLevelType w:val="hybridMultilevel"/>
    <w:tmpl w:val="FFBC7466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A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36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360"/>
      </w:pPr>
    </w:lvl>
  </w:abstractNum>
  <w:abstractNum w:abstractNumId="10" w15:restartNumberingAfterBreak="0">
    <w:nsid w:val="0000000B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000000C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000000D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D5654B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6292985">
    <w:abstractNumId w:val="13"/>
  </w:num>
  <w:num w:numId="2" w16cid:durableId="850526739">
    <w:abstractNumId w:val="3"/>
  </w:num>
  <w:num w:numId="3" w16cid:durableId="1356420548">
    <w:abstractNumId w:val="2"/>
  </w:num>
  <w:num w:numId="4" w16cid:durableId="16737326">
    <w:abstractNumId w:val="1"/>
  </w:num>
  <w:num w:numId="5" w16cid:durableId="447622903">
    <w:abstractNumId w:val="4"/>
  </w:num>
  <w:num w:numId="6" w16cid:durableId="1635333416">
    <w:abstractNumId w:val="0"/>
  </w:num>
  <w:num w:numId="7" w16cid:durableId="499345990">
    <w:abstractNumId w:val="6"/>
  </w:num>
  <w:num w:numId="8" w16cid:durableId="668673427">
    <w:abstractNumId w:val="8"/>
  </w:num>
  <w:num w:numId="9" w16cid:durableId="1740401016">
    <w:abstractNumId w:val="5"/>
  </w:num>
  <w:num w:numId="10" w16cid:durableId="351999680">
    <w:abstractNumId w:val="7"/>
  </w:num>
  <w:num w:numId="11" w16cid:durableId="371926304">
    <w:abstractNumId w:val="9"/>
  </w:num>
  <w:num w:numId="12" w16cid:durableId="147864679">
    <w:abstractNumId w:val="10"/>
  </w:num>
  <w:num w:numId="13" w16cid:durableId="1494489593">
    <w:abstractNumId w:val="11"/>
  </w:num>
  <w:num w:numId="14" w16cid:durableId="135175776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7D1D"/>
    <w:rsid w:val="000014C2"/>
    <w:rsid w:val="00425D03"/>
    <w:rsid w:val="004C346E"/>
    <w:rsid w:val="005D3F11"/>
    <w:rsid w:val="005F75D9"/>
    <w:rsid w:val="00641676"/>
    <w:rsid w:val="007A7650"/>
    <w:rsid w:val="0094669B"/>
    <w:rsid w:val="00BE4931"/>
    <w:rsid w:val="00C478BD"/>
    <w:rsid w:val="00F6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915FC9"/>
  <w15:docId w15:val="{F21E1997-D95F-46CE-BF22-3B94A1466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SimSun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lang w:val="en-ID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SimSun" w:hAnsi="Cambria"/>
      <w:b/>
      <w:bCs/>
      <w:color w:val="0B529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0F6FC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0F6FC6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widowControl w:val="0"/>
      <w:autoSpaceDE w:val="0"/>
      <w:autoSpaceDN w:val="0"/>
      <w:spacing w:before="1" w:after="0" w:line="341" w:lineRule="exact"/>
      <w:ind w:left="706" w:hanging="567"/>
      <w:outlineLvl w:val="3"/>
    </w:pPr>
    <w:rPr>
      <w:rFonts w:ascii="Calibri Light" w:eastAsia="Calibri Light" w:hAnsi="Calibri Light" w:cs="Calibri Light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mbria" w:eastAsia="SimSun" w:hAnsi="Cambria"/>
      <w:color w:val="07366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widowControl w:val="0"/>
      <w:autoSpaceDE w:val="0"/>
      <w:autoSpaceDN w:val="0"/>
      <w:spacing w:after="0" w:line="240" w:lineRule="auto"/>
      <w:ind w:left="423" w:hanging="284"/>
      <w:outlineLvl w:val="5"/>
    </w:pPr>
    <w:rPr>
      <w:rFonts w:ascii="Calibri Light" w:eastAsia="Calibri Light" w:hAnsi="Calibri Light" w:cs="Calibri Light"/>
      <w:i/>
      <w:iCs/>
      <w:sz w:val="24"/>
      <w:szCs w:val="24"/>
    </w:rPr>
  </w:style>
  <w:style w:type="paragraph" w:styleId="Heading7">
    <w:name w:val="heading 7"/>
    <w:basedOn w:val="Normal"/>
    <w:link w:val="Heading7Char"/>
    <w:uiPriority w:val="1"/>
    <w:qFormat/>
    <w:pPr>
      <w:widowControl w:val="0"/>
      <w:autoSpaceDE w:val="0"/>
      <w:autoSpaceDN w:val="0"/>
      <w:spacing w:before="120" w:after="0" w:line="240" w:lineRule="auto"/>
      <w:ind w:left="180"/>
      <w:jc w:val="both"/>
      <w:outlineLvl w:val="6"/>
    </w:pPr>
    <w:rPr>
      <w:rFonts w:cs="Calibri"/>
      <w:b/>
      <w:bCs/>
    </w:rPr>
  </w:style>
  <w:style w:type="paragraph" w:styleId="Heading8">
    <w:name w:val="heading 8"/>
    <w:basedOn w:val="Normal"/>
    <w:link w:val="Heading8Char"/>
    <w:uiPriority w:val="1"/>
    <w:qFormat/>
    <w:pPr>
      <w:widowControl w:val="0"/>
      <w:autoSpaceDE w:val="0"/>
      <w:autoSpaceDN w:val="0"/>
      <w:spacing w:after="0" w:line="240" w:lineRule="auto"/>
      <w:ind w:left="180"/>
      <w:jc w:val="both"/>
      <w:outlineLvl w:val="7"/>
    </w:pPr>
    <w:rPr>
      <w:rFonts w:cs="Calibri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mbria" w:eastAsia="SimSun" w:hAnsi="Cambria" w:cs="SimSun"/>
      <w:b/>
      <w:bCs/>
      <w:color w:val="0B529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0F6FC6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0F6FC6"/>
      </w:pBdr>
      <w:spacing w:after="300" w:line="240" w:lineRule="auto"/>
      <w:contextualSpacing/>
    </w:pPr>
    <w:rPr>
      <w:rFonts w:ascii="Cambria" w:eastAsia="SimSun" w:hAnsi="Cambria"/>
      <w:color w:val="03485B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mbria" w:eastAsia="SimSun" w:hAnsi="Cambria" w:cs="SimSun"/>
      <w:color w:val="03485B"/>
      <w:spacing w:val="5"/>
      <w:kern w:val="28"/>
      <w:sz w:val="52"/>
      <w:szCs w:val="52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eastAsia="Calibri" w:hAnsi="Tahoma" w:cs="Tahoma"/>
      <w:sz w:val="16"/>
      <w:szCs w:val="16"/>
      <w:lang w:val="en-ID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0F6FC6"/>
      <w:lang w:val="en-I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mbria" w:eastAsia="SimSun" w:hAnsi="Cambria" w:cs="SimSun"/>
      <w:color w:val="073662"/>
      <w:lang w:val="en-ID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="Calibri Light" w:eastAsia="Calibri Light" w:hAnsi="Calibri Light" w:cs="Calibri Light"/>
      <w:i/>
      <w:i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1"/>
    <w:rPr>
      <w:rFonts w:ascii="Calibri Light" w:eastAsia="Calibri Light" w:hAnsi="Calibri Light" w:cs="Calibri Light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1"/>
    <w:rPr>
      <w:rFonts w:ascii="Calibri" w:eastAsia="Calibri" w:hAnsi="Calibri" w:cs="Calibri"/>
      <w:b/>
      <w:bCs/>
    </w:rPr>
  </w:style>
  <w:style w:type="character" w:customStyle="1" w:styleId="Heading8Char">
    <w:name w:val="Heading 8 Char"/>
    <w:basedOn w:val="DefaultParagraphFont"/>
    <w:link w:val="Heading8"/>
    <w:uiPriority w:val="1"/>
    <w:rPr>
      <w:rFonts w:ascii="Calibri" w:eastAsia="Calibri" w:hAnsi="Calibri" w:cs="Calibri"/>
      <w:b/>
      <w:bCs/>
      <w:i/>
      <w:iCs/>
    </w:rPr>
  </w:style>
  <w:style w:type="paragraph" w:styleId="TOC1">
    <w:name w:val="toc 1"/>
    <w:basedOn w:val="Normal"/>
    <w:uiPriority w:val="1"/>
    <w:qFormat/>
    <w:pPr>
      <w:widowControl w:val="0"/>
      <w:autoSpaceDE w:val="0"/>
      <w:autoSpaceDN w:val="0"/>
      <w:spacing w:after="0" w:line="272" w:lineRule="exact"/>
      <w:ind w:left="500" w:hanging="361"/>
    </w:pPr>
    <w:rPr>
      <w:rFonts w:ascii="Arial" w:eastAsia="Arial" w:hAnsi="Arial" w:cs="Arial"/>
      <w:b/>
      <w:bCs/>
      <w:i/>
      <w:iCs/>
      <w:sz w:val="23"/>
      <w:szCs w:val="23"/>
    </w:rPr>
  </w:style>
  <w:style w:type="paragraph" w:styleId="TOC2">
    <w:name w:val="toc 2"/>
    <w:basedOn w:val="Normal"/>
    <w:uiPriority w:val="1"/>
    <w:qFormat/>
    <w:pPr>
      <w:widowControl w:val="0"/>
      <w:autoSpaceDE w:val="0"/>
      <w:autoSpaceDN w:val="0"/>
      <w:spacing w:after="0" w:line="240" w:lineRule="auto"/>
      <w:ind w:left="500" w:hanging="361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0"/>
    </w:pPr>
    <w:rPr>
      <w:rFonts w:cs="Calibri"/>
    </w:rPr>
  </w:style>
  <w:style w:type="paragraph" w:styleId="TOC4">
    <w:name w:val="toc 4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40" w:hanging="541"/>
    </w:pPr>
    <w:rPr>
      <w:rFonts w:cs="Calibri"/>
    </w:rPr>
  </w:style>
  <w:style w:type="paragraph" w:styleId="TOC5">
    <w:name w:val="toc 5"/>
    <w:basedOn w:val="Normal"/>
    <w:uiPriority w:val="1"/>
    <w:qFormat/>
    <w:pPr>
      <w:widowControl w:val="0"/>
      <w:autoSpaceDE w:val="0"/>
      <w:autoSpaceDN w:val="0"/>
      <w:spacing w:before="1" w:after="0" w:line="240" w:lineRule="auto"/>
      <w:ind w:left="1040" w:hanging="541"/>
    </w:pPr>
    <w:rPr>
      <w:rFonts w:cs="Calibri"/>
      <w:i/>
      <w:iCs/>
    </w:rPr>
  </w:style>
  <w:style w:type="paragraph" w:styleId="TOC6">
    <w:name w:val="toc 6"/>
    <w:basedOn w:val="Normal"/>
    <w:uiPriority w:val="1"/>
    <w:qFormat/>
    <w:pPr>
      <w:widowControl w:val="0"/>
      <w:autoSpaceDE w:val="0"/>
      <w:autoSpaceDN w:val="0"/>
      <w:spacing w:after="0" w:line="240" w:lineRule="auto"/>
      <w:ind w:left="1040" w:hanging="541"/>
    </w:pPr>
    <w:rPr>
      <w:rFonts w:cs="Calibri"/>
      <w:b/>
      <w:bCs/>
      <w:i/>
      <w:iCs/>
    </w:rPr>
  </w:style>
  <w:style w:type="paragraph" w:styleId="TOC7">
    <w:name w:val="toc 7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00" w:hanging="270"/>
    </w:pPr>
    <w:rPr>
      <w:rFonts w:cs="Calibri"/>
    </w:rPr>
  </w:style>
  <w:style w:type="paragraph" w:styleId="TOC8">
    <w:name w:val="toc 8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00" w:hanging="270"/>
    </w:pPr>
    <w:rPr>
      <w:rFonts w:cs="Calibri"/>
      <w:i/>
      <w:iCs/>
    </w:rPr>
  </w:style>
  <w:style w:type="paragraph" w:styleId="TOC9">
    <w:name w:val="toc 9"/>
    <w:basedOn w:val="Normal"/>
    <w:uiPriority w:val="1"/>
    <w:qFormat/>
    <w:pPr>
      <w:widowControl w:val="0"/>
      <w:autoSpaceDE w:val="0"/>
      <w:autoSpaceDN w:val="0"/>
      <w:spacing w:after="0" w:line="240" w:lineRule="auto"/>
      <w:ind w:left="1400" w:hanging="270"/>
    </w:pPr>
    <w:rPr>
      <w:rFonts w:cs="Calibri"/>
      <w:b/>
      <w:bCs/>
      <w:i/>
      <w:iCs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after="0" w:line="240" w:lineRule="auto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after="0" w:line="223" w:lineRule="exact"/>
    </w:pPr>
    <w:rPr>
      <w:rFonts w:cs="Calibri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SimSun"/>
      <w:lang w:val="en-ID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SimSun"/>
      <w:lang w:val="en-ID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l11">
    <w:name w:val="l11"/>
    <w:basedOn w:val="DefaultParagraphFont"/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TMLPreformatted">
    <w:name w:val="HTML Preformatted"/>
    <w:basedOn w:val="Normal"/>
    <w:pPr>
      <w:tabs>
        <w:tab w:val="left" w:pos="900"/>
        <w:tab w:val="left" w:pos="1820"/>
        <w:tab w:val="left" w:pos="2740"/>
        <w:tab w:val="left" w:pos="3660"/>
        <w:tab w:val="left" w:pos="4580"/>
        <w:tab w:val="left" w:pos="5480"/>
        <w:tab w:val="left" w:pos="6400"/>
        <w:tab w:val="left" w:pos="7320"/>
        <w:tab w:val="left" w:pos="8240"/>
        <w:tab w:val="left" w:pos="9160"/>
        <w:tab w:val="left" w:pos="10060"/>
        <w:tab w:val="left" w:pos="10980"/>
        <w:tab w:val="left" w:pos="11900"/>
        <w:tab w:val="left" w:pos="12820"/>
        <w:tab w:val="left" w:pos="13740"/>
        <w:tab w:val="left" w:pos="14640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id-ID" w:eastAsia="id-ID"/>
    </w:r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PlaceholderText">
    <w:name w:val="Placeholder Text"/>
    <w:basedOn w:val="DefaultParagraphFont"/>
    <w:uiPriority w:val="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1358</Words>
  <Characters>7744</Characters>
  <Application>Microsoft Office Word</Application>
  <DocSecurity>0</DocSecurity>
  <Lines>64</Lines>
  <Paragraphs>18</Paragraphs>
  <ScaleCrop>false</ScaleCrop>
  <Company/>
  <LinksUpToDate>false</LinksUpToDate>
  <CharactersWithSpaces>9084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Ahmad Syaban</cp:lastModifiedBy>
  <cp:revision>2</cp:revision>
  <dcterms:created xsi:type="dcterms:W3CDTF">2025-03-18T09:51:00Z</dcterms:created>
  <dcterms:modified xsi:type="dcterms:W3CDTF">2025-03-18T09:51:00Z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8ee07cad13bb4c45a194bd139c5dba84</vt:lpwstr>
  </property>
</Properties>
</file>